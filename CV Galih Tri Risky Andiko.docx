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" w:lineRule="auto"/>
        <w:ind w:right="2482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" w:lineRule="auto"/>
        <w:ind w:right="69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GALIH TRI RISKY ANDIKO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0.196533203125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Batam, Kepulauan Riau | </w:t>
      </w:r>
      <w:r w:rsidDel="00000000" w:rsidR="00000000" w:rsidRPr="00000000">
        <w:rPr>
          <w:color w:val="0000ff"/>
          <w:rtl w:val="0"/>
        </w:rPr>
        <w:t xml:space="preserve">LinkedIn : Galih Tri Risky Andiko </w:t>
      </w: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04">
      <w:pPr>
        <w:widowControl w:val="0"/>
        <w:jc w:val="center"/>
        <w:rPr>
          <w:sz w:val="22"/>
          <w:szCs w:val="22"/>
        </w:rPr>
      </w:pPr>
      <w:r w:rsidDel="00000000" w:rsidR="00000000" w:rsidRPr="00000000">
        <w:rPr>
          <w:color w:val="0000ff"/>
          <w:rtl w:val="0"/>
        </w:rPr>
        <w:t xml:space="preserve">galihtririskyandiko@gmail.com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color w:val="0000ff"/>
          <w:rtl w:val="0"/>
        </w:rPr>
        <w:t xml:space="preserve">Whatsapp : +6287738479403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color w:val="0000ff"/>
          <w:rtl w:val="0"/>
        </w:rPr>
        <w:t xml:space="preserve">Portofolio: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bit.ly/galihtra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1" w:lineRule="auto"/>
        <w:ind w:right="91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1" w:lineRule="auto"/>
        <w:ind w:left="113" w:right="91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203200</wp:posOffset>
                </wp:positionV>
                <wp:extent cx="6517005" cy="12700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34850" y="3775225"/>
                          <a:ext cx="6517005" cy="12700"/>
                          <a:chOff x="2634850" y="3775225"/>
                          <a:chExt cx="6517025" cy="9550"/>
                        </a:xfrm>
                      </wpg:grpSpPr>
                      <wpg:grpSp>
                        <wpg:cNvGrpSpPr/>
                        <wpg:grpSpPr>
                          <a:xfrm>
                            <a:off x="2634868" y="3780000"/>
                            <a:ext cx="6517005" cy="0"/>
                            <a:chOff x="0" y="0"/>
                            <a:chExt cx="6517005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170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6517005" cy="0"/>
                            </a:xfrm>
                            <a:custGeom>
                              <a:rect b="b" l="l" r="r" t="t"/>
                              <a:pathLst>
                                <a:path extrusionOk="0" h="1" w="6517005">
                                  <a:moveTo>
                                    <a:pt x="0" y="0"/>
                                  </a:moveTo>
                                  <a:lnTo>
                                    <a:pt x="651700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203200</wp:posOffset>
                </wp:positionV>
                <wp:extent cx="6517005" cy="12700"/>
                <wp:effectExtent b="0" l="0" r="0" t="0"/>
                <wp:wrapNone/>
                <wp:docPr id="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6" w:line="140" w:lineRule="auto"/>
        <w:jc w:val="both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9.857177734375" w:line="243.30007553100586" w:lineRule="auto"/>
        <w:ind w:left="151.4398193359375" w:firstLine="28.560180664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Hello! I'm "The Tech Enthusiast," an ambitious IT student driven by a relentless curiosity and a passion for technology and innovation. I'm actively seeking opportunities to apply my academic knowledge in real-world situations. I am passionate about Web Development, Mobile Development, Design Graphics and Database. I have a strong work ethic, fast learning ability, and a strong commitment to achieving success in the technology field.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SKILLS &amp;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50800</wp:posOffset>
                </wp:positionV>
                <wp:extent cx="6517005" cy="12700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7475" y="3775225"/>
                          <a:ext cx="6517005" cy="12700"/>
                          <a:chOff x="2087475" y="3775225"/>
                          <a:chExt cx="6517050" cy="9550"/>
                        </a:xfrm>
                      </wpg:grpSpPr>
                      <wpg:grpSp>
                        <wpg:cNvGrpSpPr/>
                        <wpg:grpSpPr>
                          <a:xfrm>
                            <a:off x="2087498" y="3780000"/>
                            <a:ext cx="6517005" cy="0"/>
                            <a:chOff x="825" y="330"/>
                            <a:chExt cx="10263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5" y="330"/>
                              <a:ext cx="10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825" y="330"/>
                              <a:ext cx="10263" cy="0"/>
                            </a:xfrm>
                            <a:custGeom>
                              <a:rect b="b" l="l" r="r" t="t"/>
                              <a:pathLst>
                                <a:path extrusionOk="0" h="120000" w="10263">
                                  <a:moveTo>
                                    <a:pt x="0" y="0"/>
                                  </a:moveTo>
                                  <a:lnTo>
                                    <a:pt x="102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50800</wp:posOffset>
                </wp:positionV>
                <wp:extent cx="6517005" cy="12700"/>
                <wp:effectExtent b="0" l="0" r="0" t="0"/>
                <wp:wrapNone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40" w:lineRule="auto"/>
        <w:ind w:right="21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Skillset </w:t>
      </w:r>
      <w:r w:rsidDel="00000000" w:rsidR="00000000" w:rsidRPr="00000000">
        <w:rPr>
          <w:sz w:val="24"/>
          <w:szCs w:val="24"/>
          <w:rtl w:val="0"/>
        </w:rPr>
        <w:t xml:space="preserve">– Critical Thinking, Problem Solving, Collaboration, Adapted to learn,  Quick learner. </w:t>
      </w:r>
    </w:p>
    <w:p w:rsidR="00000000" w:rsidDel="00000000" w:rsidP="00000000" w:rsidRDefault="00000000" w:rsidRPr="00000000" w14:paraId="0000000E">
      <w:pPr>
        <w:widowControl w:val="0"/>
        <w:spacing w:before="6.00830078125" w:line="229.88847255706787" w:lineRule="auto"/>
        <w:ind w:left="154.07981872558594" w:right="213.64501953125" w:firstLine="4.560012817382812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Toolset – </w:t>
      </w:r>
      <w:r w:rsidDel="00000000" w:rsidR="00000000" w:rsidRPr="00000000">
        <w:rPr>
          <w:sz w:val="24"/>
          <w:szCs w:val="24"/>
          <w:rtl w:val="0"/>
        </w:rPr>
        <w:t xml:space="preserve">Firebase, Google Cloud, Android Studio, Arduino, FigJam, Google Suite, Microsoft Office, GitHub, VSCode, MySQL, GitLab, PostMan, Figma, Adobe, Notion, Trello. </w:t>
      </w:r>
    </w:p>
    <w:p w:rsidR="00000000" w:rsidDel="00000000" w:rsidP="00000000" w:rsidRDefault="00000000" w:rsidRPr="00000000" w14:paraId="0000000F">
      <w:pPr>
        <w:widowControl w:val="0"/>
        <w:spacing w:before="6.00830078125" w:line="229.88847255706787" w:lineRule="auto"/>
        <w:ind w:left="154.07981872558594" w:right="213.64501953125" w:firstLine="4.560012817382812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 </w:t>
      </w:r>
      <w:r w:rsidDel="00000000" w:rsidR="00000000" w:rsidRPr="00000000">
        <w:rPr>
          <w:sz w:val="24"/>
          <w:szCs w:val="24"/>
          <w:rtl w:val="0"/>
        </w:rPr>
        <w:t xml:space="preserve">– HTML, CSS, Flutter, Laravel, Javascript, PHP, XML, Dart, Kotlin, SQL, NoSQL.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Skills </w:t>
      </w:r>
      <w:r w:rsidDel="00000000" w:rsidR="00000000" w:rsidRPr="00000000">
        <w:rPr>
          <w:sz w:val="24"/>
          <w:szCs w:val="24"/>
          <w:rtl w:val="0"/>
        </w:rPr>
        <w:t xml:space="preserve">– Android, Multi-Platform App, Back-End, Front-End Web, UI/UX Design, Method : Scrum, Kanban, Prototype.</w:t>
      </w:r>
    </w:p>
    <w:p w:rsidR="00000000" w:rsidDel="00000000" w:rsidP="00000000" w:rsidRDefault="00000000" w:rsidRPr="00000000" w14:paraId="00000010">
      <w:pPr>
        <w:widowControl w:val="0"/>
        <w:spacing w:before="6.00830078125" w:line="229.88847255706787" w:lineRule="auto"/>
        <w:ind w:left="154.07981872558594" w:right="213.64501953125" w:firstLine="4.5600128173828125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</w:t>
      </w:r>
      <w:r w:rsidDel="00000000" w:rsidR="00000000" w:rsidRPr="00000000">
        <w:rPr>
          <w:sz w:val="24"/>
          <w:szCs w:val="24"/>
          <w:rtl w:val="0"/>
        </w:rPr>
        <w:t xml:space="preserve">- OpenClaw, Claude Code, N8N</w:t>
      </w:r>
    </w:p>
    <w:p w:rsidR="00000000" w:rsidDel="00000000" w:rsidP="00000000" w:rsidRDefault="00000000" w:rsidRPr="00000000" w14:paraId="00000011">
      <w:pPr>
        <w:spacing w:line="276" w:lineRule="auto"/>
        <w:ind w:right="2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517005" cy="12700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7475" y="3775225"/>
                          <a:ext cx="6517005" cy="12700"/>
                          <a:chOff x="2087475" y="3775225"/>
                          <a:chExt cx="6517050" cy="9550"/>
                        </a:xfrm>
                      </wpg:grpSpPr>
                      <wpg:grpSp>
                        <wpg:cNvGrpSpPr/>
                        <wpg:grpSpPr>
                          <a:xfrm>
                            <a:off x="2087498" y="3780000"/>
                            <a:ext cx="6517005" cy="0"/>
                            <a:chOff x="825" y="330"/>
                            <a:chExt cx="10263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5" y="330"/>
                              <a:ext cx="10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825" y="330"/>
                              <a:ext cx="10263" cy="0"/>
                            </a:xfrm>
                            <a:custGeom>
                              <a:rect b="b" l="l" r="r" t="t"/>
                              <a:pathLst>
                                <a:path extrusionOk="0" h="120000" w="10263">
                                  <a:moveTo>
                                    <a:pt x="0" y="0"/>
                                  </a:moveTo>
                                  <a:lnTo>
                                    <a:pt x="102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25400</wp:posOffset>
                </wp:positionV>
                <wp:extent cx="6517005" cy="12700"/>
                <wp:effectExtent b="0" l="0" r="0" t="0"/>
                <wp:wrapNone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Indonesian</w:t>
      </w:r>
      <w:r w:rsidDel="00000000" w:rsidR="00000000" w:rsidRPr="00000000">
        <w:rPr>
          <w:sz w:val="24"/>
          <w:szCs w:val="24"/>
          <w:rtl w:val="0"/>
        </w:rPr>
        <w:t xml:space="preserve"> – Native Proficiency (oral and written)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English</w:t>
      </w:r>
      <w:r w:rsidDel="00000000" w:rsidR="00000000" w:rsidRPr="00000000">
        <w:rPr>
          <w:sz w:val="24"/>
          <w:szCs w:val="24"/>
          <w:rtl w:val="0"/>
        </w:rPr>
        <w:t xml:space="preserve"> – Intermediate Proficiency (oral and written)</w:t>
      </w:r>
    </w:p>
    <w:p w:rsidR="00000000" w:rsidDel="00000000" w:rsidP="00000000" w:rsidRDefault="00000000" w:rsidRPr="00000000" w14:paraId="00000016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60" w:lineRule="auto"/>
        <w:ind w:left="113" w:right="84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8" w:line="60" w:lineRule="auto"/>
        <w:rPr>
          <w:sz w:val="7"/>
          <w:szCs w:val="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7005" cy="1270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7475" y="3775225"/>
                          <a:ext cx="6517005" cy="12700"/>
                          <a:chOff x="2087475" y="3775225"/>
                          <a:chExt cx="6517050" cy="9550"/>
                        </a:xfrm>
                      </wpg:grpSpPr>
                      <wpg:grpSp>
                        <wpg:cNvGrpSpPr/>
                        <wpg:grpSpPr>
                          <a:xfrm>
                            <a:off x="2087498" y="3780000"/>
                            <a:ext cx="6517005" cy="0"/>
                            <a:chOff x="825" y="330"/>
                            <a:chExt cx="10263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5" y="330"/>
                              <a:ext cx="10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25" y="330"/>
                              <a:ext cx="10263" cy="0"/>
                            </a:xfrm>
                            <a:custGeom>
                              <a:rect b="b" l="l" r="r" t="t"/>
                              <a:pathLst>
                                <a:path extrusionOk="0" h="120000" w="10263">
                                  <a:moveTo>
                                    <a:pt x="0" y="0"/>
                                  </a:moveTo>
                                  <a:lnTo>
                                    <a:pt x="102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7005" cy="127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275.0" w:type="dxa"/>
        <w:jc w:val="left"/>
        <w:tblInd w:w="70.0" w:type="dxa"/>
        <w:tblLayout w:type="fixed"/>
        <w:tblLook w:val="0000"/>
      </w:tblPr>
      <w:tblGrid>
        <w:gridCol w:w="5880"/>
        <w:gridCol w:w="4395"/>
        <w:tblGridChange w:id="0">
          <w:tblGrid>
            <w:gridCol w:w="5880"/>
            <w:gridCol w:w="4395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43" w:lineRule="auto"/>
              <w:ind w:left="42" w:right="1756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Politeknik Negeri Batam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 Batam,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Riau Island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43" w:lineRule="auto"/>
              <w:ind w:left="0" w:firstLine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August, 2022 – August, 2026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29.88847255706787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 Faculty of Engineering / Software Engineering</w:t>
              <w:br w:type="textWrapping"/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GPA: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3.99/4.00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.976562499999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7" w:lineRule="auto"/>
              <w:ind w:left="0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6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&amp; INTERNSHIP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8" w:line="60" w:lineRule="auto"/>
        <w:rPr>
          <w:sz w:val="7"/>
          <w:szCs w:val="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7005" cy="12700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7475" y="3775225"/>
                          <a:ext cx="6517005" cy="12700"/>
                          <a:chOff x="2087475" y="3775225"/>
                          <a:chExt cx="6517050" cy="9550"/>
                        </a:xfrm>
                      </wpg:grpSpPr>
                      <wpg:grpSp>
                        <wpg:cNvGrpSpPr/>
                        <wpg:grpSpPr>
                          <a:xfrm>
                            <a:off x="2087498" y="3780000"/>
                            <a:ext cx="6517005" cy="0"/>
                            <a:chOff x="825" y="330"/>
                            <a:chExt cx="10263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5" y="330"/>
                              <a:ext cx="10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25" y="330"/>
                              <a:ext cx="10263" cy="0"/>
                            </a:xfrm>
                            <a:custGeom>
                              <a:rect b="b" l="l" r="r" t="t"/>
                              <a:pathLst>
                                <a:path extrusionOk="0" h="120000" w="10263">
                                  <a:moveTo>
                                    <a:pt x="0" y="0"/>
                                  </a:moveTo>
                                  <a:lnTo>
                                    <a:pt x="102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7005" cy="12700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0275.0" w:type="dxa"/>
        <w:jc w:val="left"/>
        <w:tblInd w:w="70.0" w:type="dxa"/>
        <w:tblLayout w:type="fixed"/>
        <w:tblLook w:val="0000"/>
      </w:tblPr>
      <w:tblGrid>
        <w:gridCol w:w="6600"/>
        <w:gridCol w:w="3675"/>
        <w:tblGridChange w:id="0">
          <w:tblGrid>
            <w:gridCol w:w="6600"/>
            <w:gridCol w:w="3675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before="1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Mobile Developer Intern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before="16" w:line="36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July, 2025 - May, 2026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before="16" w:lineRule="auto"/>
              <w:ind w:left="32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PT. Sat Nusapersada Tbk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before="16" w:line="36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and maintened the internal corporate mobile application using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Flutter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 streamline HR, operational, and asset management workflows for MySatnusa.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Handled end to end front-end development, from slicing complex UI/UX designs into interactive components to full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 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integration.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a secure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biometric authentication system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(fingerprint and face login) to enhance application security and user accessibility.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Localized the application by integrating multi-language support (including Chinese) to all features.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Architected robust middleware workflows using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N8N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 automate complex database transactions in PostgreSQL and manage targeted push notification pipelines via OneSignal</w:t>
            </w:r>
          </w:p>
        </w:tc>
      </w:tr>
    </w:tbl>
    <w:p w:rsidR="00000000" w:rsidDel="00000000" w:rsidP="00000000" w:rsidRDefault="00000000" w:rsidRPr="00000000" w14:paraId="0000002B">
      <w:pPr>
        <w:spacing w:before="16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6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6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6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8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49"/>
        <w:gridCol w:w="4399"/>
        <w:tblGridChange w:id="0">
          <w:tblGrid>
            <w:gridCol w:w="5949"/>
            <w:gridCol w:w="4399"/>
          </w:tblGrid>
        </w:tblGridChange>
      </w:tblGrid>
      <w:tr>
        <w:trPr>
          <w:cantSplit w:val="0"/>
          <w:trHeight w:val="444.96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before="1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Mobile Developer Intern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before="16" w:line="36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August, 2024 - December, 2024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before="16" w:lineRule="auto"/>
              <w:ind w:left="32"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Sekretariat Jendral Dewan Perwakilan Rakyat (DPR 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before="16" w:line="360" w:lineRule="auto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5.14672851562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 cross-platform mobile application using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Flutter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 attendance tracking for Government Non-Civil Servant Employees (PPNPN).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Led end-to-end development, from UI/UX design in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Figma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 implementation, testing, and deployment.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Built a GPS and camera-integrated attendance system with real-time validation to ensure data accuracy.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a digital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learning module (LMS)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features like course content, quizzes, and user progress tracking.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Collaborated with backend teams to integrate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authentication systems.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Optimized app performance, resolved bugs, and improved overall user experience.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before="7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technical documentation and user guides for smooth adoption.</w:t>
            </w:r>
          </w:p>
          <w:p w:rsidR="00000000" w:rsidDel="00000000" w:rsidP="00000000" w:rsidRDefault="00000000" w:rsidRPr="00000000" w14:paraId="0000003A">
            <w:pPr>
              <w:spacing w:before="7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8" w:line="60" w:lineRule="auto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75.0" w:type="dxa"/>
              <w:jc w:val="left"/>
              <w:tblInd w:w="70.0" w:type="dxa"/>
              <w:tblLayout w:type="fixed"/>
              <w:tblLook w:val="0000"/>
            </w:tblPr>
            <w:tblGrid>
              <w:gridCol w:w="4935"/>
              <w:gridCol w:w="5340"/>
              <w:tblGridChange w:id="0">
                <w:tblGrid>
                  <w:gridCol w:w="4935"/>
                  <w:gridCol w:w="5340"/>
                </w:tblGrid>
              </w:tblGridChange>
            </w:tblGrid>
            <w:tr>
              <w:trPr>
                <w:cantSplit w:val="0"/>
                <w:trHeight w:val="459.96484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before="1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Junior Software Developer Intern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D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June, 2024 - August, 2024</w:t>
                  </w:r>
                </w:p>
              </w:tc>
            </w:tr>
            <w:tr>
              <w:trPr>
                <w:cantSplit w:val="0"/>
                <w:trHeight w:val="316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before="1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PT. Deva Indonesia Group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F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09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Develop, maintain, and optimize company websites using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WordPress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, including custom themes and plugins.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Update content, troubleshoot issues, and ensure optimal website performance, security, and uptime.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Collaborate with design and marketing teams to implement new features and enhance user experience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(UX)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Ensure websites are responsive, cross-browser compatible, and adhere to modern web standards. 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Modify and debug front-end code using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HTML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CSS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JavaScript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, and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PHP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as needed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spacing w:before="16" w:line="360" w:lineRule="auto"/>
              <w:ind w:left="14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34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949"/>
              <w:gridCol w:w="4399"/>
              <w:tblGridChange w:id="0">
                <w:tblGrid>
                  <w:gridCol w:w="5949"/>
                  <w:gridCol w:w="4399"/>
                </w:tblGrid>
              </w:tblGridChange>
            </w:tblGrid>
            <w:tr>
              <w:trPr>
                <w:cantSplit w:val="0"/>
                <w:trHeight w:val="444.96484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before="1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Flutter Developer Intern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April, 2024 - June, 20243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before="16" w:lineRule="auto"/>
                    <w:ind w:left="32" w:firstLine="0"/>
                    <w:rPr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PT. Sinergi Inovasi Tekno (SINTECH)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B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Designed the UI for Foochi Food Delivery application.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(Figma)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Developed various features such as profile page, order page, notifications, and menu.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(Flutter)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Translated UI designs into functional Flutter code.</w:t>
                  </w:r>
                </w:p>
                <w:p w:rsidR="00000000" w:rsidDel="00000000" w:rsidP="00000000" w:rsidRDefault="00000000" w:rsidRPr="00000000" w14:paraId="0000004E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Collaborated with other developers to efficiently complete tasks.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(Github)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F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Learned best development practices and design patterns under the guidance of senior engineers.</w:t>
                  </w:r>
                </w:p>
                <w:p w:rsidR="00000000" w:rsidDel="00000000" w:rsidP="00000000" w:rsidRDefault="00000000" w:rsidRPr="00000000" w14:paraId="00000050">
                  <w:pPr>
                    <w:spacing w:before="7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before="1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Mobile Developer Intern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June, 2021 - August, 2021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before="16" w:lineRule="auto"/>
                    <w:ind w:left="32" w:firstLine="0"/>
                    <w:rPr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CIRCLE Creative Solution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6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Learned and practiced flutter engineering with attention to code quality and mobile performance.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Develop applications that have been made, namely VPN Network.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(Kotlin, Firebase)</w:t>
                  </w:r>
                </w:p>
                <w:p w:rsidR="00000000" w:rsidDel="00000000" w:rsidP="00000000" w:rsidRDefault="00000000" w:rsidRPr="00000000" w14:paraId="00000058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Collaborated seamlessly with diverse teams to achieve project goals.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Designed and implemented a wholesale application. (Flutter) </w:t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sz w:val="24"/>
                      <w:szCs w:val="24"/>
                      <w:u w:val="no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Troubleshooted and debugged issues reported by users or identified during testing.</w:t>
                  </w:r>
                </w:p>
                <w:p w:rsidR="00000000" w:rsidDel="00000000" w:rsidP="00000000" w:rsidRDefault="00000000" w:rsidRPr="00000000" w14:paraId="0000005B">
                  <w:pPr>
                    <w:spacing w:before="7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before="16" w:lineRule="auto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Multimedia Engineer Intern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January, 2021 - June, 2021</w:t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before="16" w:lineRule="auto"/>
                    <w:ind w:left="32" w:firstLine="0"/>
                    <w:rPr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Polresta Barelang Batam (POLRI)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before="16" w:line="360" w:lineRule="auto"/>
                    <w:jc w:val="righ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83" w:hRule="atLeast"/>
                <w:tblHeader w:val="0"/>
              </w:trPr>
              <w:tc>
                <w:tcPr>
                  <w:gridSpan w:val="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Assisted in designing and developing multimedia assets for digital marketing campaigns, including graphics for social media, videos, and other web materials. 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(Canva, Adobe Photoshop)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Worked closely with project managers and senior engineers to meet project deadlines and deliver high-quality multimedia products. 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0"/>
                      <w:numId w:val="1"/>
                    </w:numPr>
                    <w:spacing w:before="7" w:lineRule="auto"/>
                    <w:ind w:left="720" w:hanging="36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Contributed to video production, including shooting, editing, and post-production.</w:t>
                  </w: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 (Adobe Premiere Pro) </w:t>
                  </w:r>
                </w:p>
                <w:p w:rsidR="00000000" w:rsidDel="00000000" w:rsidP="00000000" w:rsidRDefault="00000000" w:rsidRPr="00000000" w14:paraId="00000064">
                  <w:pPr>
                    <w:spacing w:before="7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spacing w:before="16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ORGANIZATIONAL EXPERIENCES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8" w:line="60" w:lineRule="auto"/>
              <w:rPr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517005" cy="12700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87475" y="3775225"/>
                                <a:ext cx="6517005" cy="12700"/>
                                <a:chOff x="2087475" y="3775225"/>
                                <a:chExt cx="651705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87498" y="3780000"/>
                                  <a:ext cx="6517005" cy="0"/>
                                  <a:chOff x="825" y="330"/>
                                  <a:chExt cx="10263" cy="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825" y="330"/>
                                    <a:ext cx="1025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825" y="330"/>
                                    <a:ext cx="10263" cy="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20000" w="10263">
                                        <a:moveTo>
                                          <a:pt x="0" y="0"/>
                                        </a:moveTo>
                                        <a:lnTo>
                                          <a:pt x="1026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517005" cy="12700"/>
                      <wp:effectExtent b="0" l="0" r="0" t="0"/>
                      <wp:wrapNone/>
                      <wp:docPr id="1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1700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sdt>
            <w:sdtPr>
              <w:lock w:val="contentLocked"/>
              <w:id w:val="1164882200"/>
              <w:tag w:val="goog_rdk_0"/>
            </w:sdtPr>
            <w:sdtContent>
              <w:tbl>
                <w:tblPr>
                  <w:tblStyle w:val="Table6"/>
                  <w:tblW w:w="10275.0" w:type="dxa"/>
                  <w:jc w:val="left"/>
                  <w:tblInd w:w="70.0" w:type="dxa"/>
                  <w:tblLayout w:type="fixed"/>
                  <w:tblLook w:val="0000"/>
                </w:tblPr>
                <w:tblGrid>
                  <w:gridCol w:w="6420"/>
                  <w:gridCol w:w="3855"/>
                  <w:tblGridChange w:id="0">
                    <w:tblGrid>
                      <w:gridCol w:w="6420"/>
                      <w:gridCol w:w="3855"/>
                    </w:tblGrid>
                  </w:tblGridChange>
                </w:tblGrid>
                <w:tr>
                  <w:trPr>
                    <w:cantSplit w:val="0"/>
                    <w:trHeight w:val="628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vAlign w:val="center"/>
                    </w:tcPr>
                    <w:p w:rsidR="00000000" w:rsidDel="00000000" w:rsidP="00000000" w:rsidRDefault="00000000" w:rsidRPr="00000000" w14:paraId="00000068">
                      <w:pPr>
                        <w:spacing w:before="16" w:lineRule="auto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Great Advisory Council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vAlign w:val="center"/>
                    </w:tcPr>
                    <w:p w:rsidR="00000000" w:rsidDel="00000000" w:rsidP="00000000" w:rsidRDefault="00000000" w:rsidRPr="00000000" w14:paraId="00000069">
                      <w:pPr>
                        <w:spacing w:before="16" w:line="360" w:lineRule="auto"/>
                        <w:jc w:val="right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December, 2022 - December, 20244</w:t>
                      </w:r>
                    </w:p>
                  </w:tc>
                </w:tr>
                <w:tr>
                  <w:trPr>
                    <w:cantSplit w:val="0"/>
                    <w:trHeight w:val="316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vAlign w:val="center"/>
                    </w:tcPr>
                    <w:p w:rsidR="00000000" w:rsidDel="00000000" w:rsidP="00000000" w:rsidRDefault="00000000" w:rsidRPr="00000000" w14:paraId="0000006A">
                      <w:pPr>
                        <w:spacing w:before="16" w:lineRule="auto"/>
                        <w:ind w:left="32" w:firstLine="0"/>
                        <w:rPr>
                          <w:i w:val="1"/>
                          <w:i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Batam Linux User Group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vAlign w:val="center"/>
                    </w:tcPr>
                    <w:p w:rsidR="00000000" w:rsidDel="00000000" w:rsidP="00000000" w:rsidRDefault="00000000" w:rsidRPr="00000000" w14:paraId="0000006B">
                      <w:pPr>
                        <w:spacing w:before="16" w:line="360" w:lineRule="auto"/>
                        <w:jc w:val="right"/>
                        <w:rPr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709" w:hRule="atLeast"/>
                    <w:tblHeader w:val="0"/>
                  </w:trPr>
                  <w:tc>
                    <w:tcPr>
                      <w:gridSpan w:val="2"/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vAlign w:val="center"/>
                    </w:tcPr>
                    <w:p w:rsidR="00000000" w:rsidDel="00000000" w:rsidP="00000000" w:rsidRDefault="00000000" w:rsidRPr="00000000" w14:paraId="0000006C">
                      <w:pPr>
                        <w:numPr>
                          <w:ilvl w:val="0"/>
                          <w:numId w:val="1"/>
                        </w:numPr>
                        <w:spacing w:before="7" w:lineRule="auto"/>
                        <w:ind w:left="720" w:hanging="36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Collaborate with the leadership team to develop long-term strategies and goals for the Batam Linux User Group (BLUG) in alignment with its mission and vision.</w:t>
                      </w:r>
                    </w:p>
                    <w:p w:rsidR="00000000" w:rsidDel="00000000" w:rsidP="00000000" w:rsidRDefault="00000000" w:rsidRPr="00000000" w14:paraId="0000006D">
                      <w:pPr>
                        <w:numPr>
                          <w:ilvl w:val="0"/>
                          <w:numId w:val="1"/>
                        </w:numPr>
                        <w:spacing w:before="7" w:lineRule="auto"/>
                        <w:ind w:left="720" w:hanging="36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Contributed to the development of open-source software projects, collaborating with other team members to design, code, and test applications.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(BLUG Website)</w:t>
                      </w: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.</w:t>
                      </w:r>
                    </w:p>
                    <w:p w:rsidR="00000000" w:rsidDel="00000000" w:rsidP="00000000" w:rsidRDefault="00000000" w:rsidRPr="00000000" w14:paraId="0000006E">
                      <w:pPr>
                        <w:numPr>
                          <w:ilvl w:val="0"/>
                          <w:numId w:val="1"/>
                        </w:numPr>
                        <w:spacing w:before="7" w:lineRule="auto"/>
                        <w:ind w:left="720" w:hanging="360"/>
                        <w:rPr>
                          <w:sz w:val="24"/>
                          <w:szCs w:val="24"/>
                          <w:u w:val="none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Successfully organized </w:t>
                      </w:r>
                      <w:r w:rsidDel="00000000" w:rsidR="00000000" w:rsidRPr="00000000">
                        <w:rPr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Hacktoberfest </w:t>
                      </w: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Batam 2023 as the Chief Executive. Developed a comprehensive event plan, including budgeting, scheduling, and resource allocation.</w:t>
                      </w:r>
                    </w:p>
                    <w:p w:rsidR="00000000" w:rsidDel="00000000" w:rsidP="00000000" w:rsidRDefault="00000000" w:rsidRPr="00000000" w14:paraId="0000006F">
                      <w:pPr>
                        <w:numPr>
                          <w:ilvl w:val="0"/>
                          <w:numId w:val="1"/>
                        </w:numPr>
                        <w:spacing w:before="7" w:lineRule="auto"/>
                        <w:ind w:left="720" w:hanging="360"/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Built networks with other Linux communities and technology-related organizations for collaboration and knowledge exchange.</w:t>
                      </w:r>
                    </w:p>
                    <w:p w:rsidR="00000000" w:rsidDel="00000000" w:rsidP="00000000" w:rsidRDefault="00000000" w:rsidRPr="00000000" w14:paraId="00000070">
                      <w:pPr>
                        <w:numPr>
                          <w:ilvl w:val="0"/>
                          <w:numId w:val="1"/>
                        </w:numPr>
                        <w:spacing w:before="7" w:lineRule="auto"/>
                        <w:ind w:left="720" w:hanging="360"/>
                        <w:rPr>
                          <w:sz w:val="24"/>
                          <w:szCs w:val="24"/>
                          <w:u w:val="none"/>
                        </w:rPr>
                      </w:pPr>
                      <w:r w:rsidDel="00000000" w:rsidR="00000000" w:rsidRPr="00000000">
                        <w:rPr>
                          <w:sz w:val="24"/>
                          <w:szCs w:val="24"/>
                          <w:rtl w:val="0"/>
                        </w:rPr>
                        <w:t xml:space="preserve">Actively participated in Batam Linux User Group programs such as social service activities, learning and knowledge sharing sessions, open-source competitions, and open-source exhibitions.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72">
            <w:pPr>
              <w:spacing w:before="16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6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6" w:line="360" w:lineRule="auto"/>
        <w:ind w:left="14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HONOR, AWARDS &amp; ACHIEVEMENT</w:t>
      </w:r>
    </w:p>
    <w:tbl>
      <w:tblPr>
        <w:tblStyle w:val="Table7"/>
        <w:tblpPr w:leftFromText="180" w:rightFromText="180" w:topFromText="0" w:bottomFromText="0" w:vertAnchor="text" w:horzAnchor="text" w:tblpX="0" w:tblpY="8"/>
        <w:tblW w:w="10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434343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before="94.857177734375" w:line="333.3138942718506" w:lineRule="auto"/>
              <w:ind w:left="708.6614173228347" w:right="180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b w:val="1"/>
                <w:bCs w:val="1"/>
                <w:sz w:val="24.000000953674316"/>
                <w:szCs w:val="24.000000953674316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place of Wirausaha Merdeka PoliBatam –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Kampus Merdeka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167.210693359375" w:lineRule="auto"/>
              <w:ind w:left="708.6614173228347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Top 10 Startups of Province Riau Island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– 1000 Startup Batam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135.46630859375" w:line="345.2719974517822" w:lineRule="auto"/>
              <w:ind w:left="708.6614173228347" w:right="584.466552734375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Finalist of Healthkathon 2024 –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BPJS Kesehatan Indonesia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9.66796875" w:line="345.2719974517822" w:lineRule="auto"/>
              <w:ind w:left="708.6614173228347" w:right="10.2197265625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Finalist of Hackathon Competition –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Kompetisi Mahasiswa Informatika Politeknik Nasional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(KMIPN 5)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before="29.66796875" w:line="345.2719974517822" w:lineRule="auto"/>
              <w:ind w:left="708.6614173228347" w:right="10.2197265625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Students with Highest GPA in Software Engineering –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Himpunan Mahasiswa Teknik Informatika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(HMTI Polibatam)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9.66796875" w:lineRule="auto"/>
              <w:ind w:left="708.6614173228347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Outstanding Graduate Students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– SMK Kartini Batam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104.39453125" w:lineRule="auto"/>
              <w:ind w:left="708.6614173228347" w:hanging="39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4.000000953674316"/>
                <w:szCs w:val="24.000000953674316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Place for Short Video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– Riau Kepulauan University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99.20654296875" w:lineRule="auto"/>
              <w:ind w:left="708.6614173228347" w:hanging="390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rtl w:val="0"/>
              </w:rPr>
              <w:t xml:space="preserve">●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4.000000953674316"/>
                <w:szCs w:val="24.000000953674316"/>
                <w:vertAlign w:val="superscript"/>
                <w:rtl w:val="0"/>
              </w:rPr>
              <w:t xml:space="preserve">st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Place for Short Movie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– Kemendikbudristek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before="16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6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LICENSES AND CERTIFICATION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6517005" cy="12700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87475" y="3775225"/>
                          <a:ext cx="6517005" cy="12700"/>
                          <a:chOff x="2087475" y="3775225"/>
                          <a:chExt cx="6517050" cy="9550"/>
                        </a:xfrm>
                      </wpg:grpSpPr>
                      <wpg:grpSp>
                        <wpg:cNvGrpSpPr/>
                        <wpg:grpSpPr>
                          <a:xfrm>
                            <a:off x="2087498" y="3780000"/>
                            <a:ext cx="6517005" cy="0"/>
                            <a:chOff x="825" y="371"/>
                            <a:chExt cx="10263" cy="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25" y="371"/>
                              <a:ext cx="102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25" y="371"/>
                              <a:ext cx="10263" cy="0"/>
                            </a:xfrm>
                            <a:custGeom>
                              <a:rect b="b" l="l" r="r" t="t"/>
                              <a:pathLst>
                                <a:path extrusionOk="0" h="120000" w="10263">
                                  <a:moveTo>
                                    <a:pt x="0" y="0"/>
                                  </a:moveTo>
                                  <a:lnTo>
                                    <a:pt x="1026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241300</wp:posOffset>
                </wp:positionV>
                <wp:extent cx="6517005" cy="12700"/>
                <wp:effectExtent b="0" l="0" r="0" t="0"/>
                <wp:wrapNone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70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lock w:val="contentLocked"/>
        <w:id w:val="-1826335616"/>
        <w:tag w:val="goog_rdk_1"/>
      </w:sdtPr>
      <w:sdtContent>
        <w:tbl>
          <w:tblPr>
            <w:tblStyle w:val="Table8"/>
            <w:tblpPr w:leftFromText="180" w:rightFromText="180" w:topFromText="180" w:bottomFromText="180" w:vertAnchor="text" w:horzAnchor="text" w:tblpX="-22.000000000000455" w:tblpY="0"/>
            <w:tblW w:w="104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7320"/>
            <w:gridCol w:w="3105"/>
            <w:tblGridChange w:id="0">
              <w:tblGrid>
                <w:gridCol w:w="7320"/>
                <w:gridCol w:w="3105"/>
              </w:tblGrid>
            </w:tblGridChange>
          </w:tblGrid>
          <w:tr>
            <w:trPr>
              <w:cantSplit w:val="0"/>
              <w:trHeight w:val="645" w:hRule="atLeast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spacing w:before="16" w:lineRule="auto"/>
                  <w:ind w:left="32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Membuat Aplikasi Flutter untuk Pemula</w:t>
                </w:r>
              </w:p>
              <w:p w:rsidR="00000000" w:rsidDel="00000000" w:rsidP="00000000" w:rsidRDefault="00000000" w:rsidRPr="00000000" w14:paraId="00000081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November, 2023</w:t>
                </w:r>
              </w:p>
            </w:tc>
          </w:tr>
          <w:tr>
            <w:trPr>
              <w:cantSplit w:val="0"/>
              <w:trHeight w:val="630" w:hRule="atLeast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before="6.00830078125" w:line="229.88847255706787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Cloud Practitioner Essentials (Belajar Dasar AWS Cloud)</w:t>
                </w:r>
              </w:p>
              <w:p w:rsidR="00000000" w:rsidDel="00000000" w:rsidP="00000000" w:rsidRDefault="00000000" w:rsidRPr="00000000" w14:paraId="00000084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January, 2023</w:t>
                </w:r>
              </w:p>
            </w:tc>
          </w:tr>
          <w:tr>
            <w:trPr>
              <w:cantSplit w:val="0"/>
              <w:trHeight w:val="222.95312499999994" w:hRule="atLeast"/>
              <w:tblHeader w:val="0"/>
            </w:trPr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line="229.88847255706787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Membuat Aplikasi Back-End untuk Pemula</w:t>
                </w:r>
              </w:p>
              <w:p w:rsidR="00000000" w:rsidDel="00000000" w:rsidP="00000000" w:rsidRDefault="00000000" w:rsidRPr="00000000" w14:paraId="00000087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December, 2022</w:t>
                </w:r>
              </w:p>
            </w:tc>
          </w:tr>
          <w:tr>
            <w:trPr>
              <w:cantSplit w:val="0"/>
              <w:trHeight w:val="222.95312499999994" w:hRule="atLeast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line="229.88847255706787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Dasar Pemrograman JavaScript</w:t>
                </w:r>
              </w:p>
              <w:p w:rsidR="00000000" w:rsidDel="00000000" w:rsidP="00000000" w:rsidRDefault="00000000" w:rsidRPr="00000000" w14:paraId="0000008A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July, 2022</w:t>
                </w:r>
              </w:p>
            </w:tc>
          </w:tr>
          <w:tr>
            <w:trPr>
              <w:cantSplit w:val="0"/>
              <w:trHeight w:val="222.95312499999994" w:hRule="atLeast"/>
              <w:tblHeader w:val="0"/>
            </w:trPr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before="6.00830078125" w:line="229.88847255706787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Dasar Pemrograman Web</w:t>
                </w:r>
              </w:p>
              <w:p w:rsidR="00000000" w:rsidDel="00000000" w:rsidP="00000000" w:rsidRDefault="00000000" w:rsidRPr="00000000" w14:paraId="0000008D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February, 2022</w:t>
                </w:r>
              </w:p>
            </w:tc>
          </w:tr>
          <w:tr>
            <w:trPr>
              <w:cantSplit w:val="0"/>
              <w:trHeight w:val="222.95312499999994" w:hRule="atLeast"/>
              <w:tblHeader w:val="0"/>
            </w:trPr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before="6.00830078125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Android Jetpack Pro</w:t>
                </w:r>
              </w:p>
              <w:p w:rsidR="00000000" w:rsidDel="00000000" w:rsidP="00000000" w:rsidRDefault="00000000" w:rsidRPr="00000000" w14:paraId="00000090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November, 2021</w:t>
                </w:r>
              </w:p>
            </w:tc>
          </w:tr>
          <w:tr>
            <w:trPr>
              <w:cantSplit w:val="0"/>
              <w:trHeight w:val="222.95312499999994" w:hRule="atLeast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line="229.88847255706787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Belajar Fundamental Aplikasi Android</w:t>
                </w:r>
              </w:p>
              <w:p w:rsidR="00000000" w:rsidDel="00000000" w:rsidP="00000000" w:rsidRDefault="00000000" w:rsidRPr="00000000" w14:paraId="00000093">
                <w:pPr>
                  <w:spacing w:before="16" w:lineRule="auto"/>
                  <w:ind w:left="32" w:firstLine="0"/>
                  <w:rPr>
                    <w:i w:val="1"/>
                    <w:iCs w:val="1"/>
                    <w:sz w:val="24"/>
                    <w:szCs w:val="24"/>
                  </w:rPr>
                </w:pPr>
                <w:r w:rsidDel="00000000" w:rsidR="00000000" w:rsidRPr="00000000">
                  <w:rPr>
                    <w:i w:val="1"/>
                    <w:iCs w:val="1"/>
                    <w:sz w:val="24"/>
                    <w:szCs w:val="24"/>
                    <w:rtl w:val="0"/>
                  </w:rPr>
                  <w:t xml:space="preserve">Dicoding Indonesia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before="16" w:line="360" w:lineRule="auto"/>
                  <w:jc w:val="righ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June, 2021</w:t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spacing w:before="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40" w:w="11920" w:orient="portrait"/>
      <w:pgMar w:bottom="278" w:top="567" w:left="862" w:right="6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sv-S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A4C2D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ListParagraph">
    <w:name w:val="List Paragraph"/>
    <w:basedOn w:val="Normal"/>
    <w:uiPriority w:val="34"/>
    <w:qFormat w:val="1"/>
    <w:rsid w:val="009B155B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0D035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A35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3500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B0F4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580E07"/>
    <w:rPr>
      <w:b w:val="1"/>
      <w:bCs w:val="1"/>
    </w:rPr>
  </w:style>
  <w:style w:type="character" w:styleId="white-space-pre" w:customStyle="1">
    <w:name w:val="white-space-pre"/>
    <w:basedOn w:val="DefaultParagraphFont"/>
    <w:rsid w:val="00EF538B"/>
  </w:style>
  <w:style w:type="paragraph" w:styleId="NormalWeb">
    <w:name w:val="Normal (Web)"/>
    <w:basedOn w:val="Normal"/>
    <w:uiPriority w:val="99"/>
    <w:unhideWhenUsed w:val="1"/>
    <w:rsid w:val="00983BBF"/>
    <w:pPr>
      <w:spacing w:after="100" w:afterAutospacing="1" w:before="100" w:beforeAutospacing="1"/>
    </w:pPr>
    <w:rPr>
      <w:sz w:val="24"/>
      <w:szCs w:val="24"/>
      <w:lang w:eastAsia="en-ID" w:val="en-ID"/>
    </w:rPr>
  </w:style>
  <w:style w:type="paragraph" w:styleId="selectable-text" w:customStyle="1">
    <w:name w:val="selectable-text"/>
    <w:basedOn w:val="Normal"/>
    <w:rsid w:val="002B0C3D"/>
    <w:pPr>
      <w:spacing w:after="100" w:afterAutospacing="1" w:before="100" w:beforeAutospacing="1"/>
    </w:pPr>
    <w:rPr>
      <w:sz w:val="24"/>
      <w:szCs w:val="24"/>
      <w:lang w:eastAsia="en-ID" w:val="en-ID"/>
    </w:rPr>
  </w:style>
  <w:style w:type="character" w:styleId="selectable-text1" w:customStyle="1">
    <w:name w:val="selectable-text1"/>
    <w:basedOn w:val="DefaultParagraphFont"/>
    <w:rsid w:val="002B0C3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6pORycEu9tberwx2lo5JpifN2bAXSA7z/view?usp=sharing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L8lpaPvvF7EZERKvXAeR6/zZA==">CgMxLjAaHwoBMBIaChgICVIUChJ0YWJsZS5xdGg0N2hnYnpid3YaHwoBMRIaChgICVIUChJ0YWJsZS5sZjdqanZxMTBpM3U4AHIhMU9ta2tha2t4WG10aGVtSGY5SGMyVVRudFF0RklTMGQ3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2024-05-24T11:07:00Z</dcterms:created>
  <dc:creator>LENOVO</dc:creator>
</cp:coreProperties>
</file>